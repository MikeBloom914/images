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name"/>
        <w:pBdr>
          <w:top w:val="single" w:sz="8" w:space="0" w:color="auto"/>
          <w:left w:val="none" w:sz="0" w:space="0" w:color="auto"/>
          <w:bottom w:val="single" w:sz="8" w:space="8" w:color="auto"/>
          <w:right w:val="none" w:sz="0" w:space="0" w:color="auto"/>
        </w:pBdr>
        <w:spacing w:before="0" w:after="0"/>
        <w:ind w:left="0" w:right="0"/>
        <w:rPr>
          <w:rFonts w:ascii="Times New Roman" w:eastAsia="Times New Roman" w:hAnsi="Times New Roman" w:cs="Times New Roman"/>
          <w:b/>
          <w:bCs/>
          <w:smallCaps/>
          <w:sz w:val="46"/>
          <w:szCs w:val="46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46"/>
          <w:szCs w:val="46"/>
        </w:rPr>
        <w:t>MICHAEL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46"/>
          <w:szCs w:val="46"/>
        </w:rPr>
        <w:t>BLOOM</w:t>
      </w:r>
    </w:p>
    <w:p>
      <w:pPr>
        <w:pStyle w:val="divdocumentdivlowerborder"/>
        <w:pBdr>
          <w:top w:val="single" w:sz="24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/>
        <w:ind w:left="0" w:right="0"/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10" w:color="auto"/>
          <w:right w:val="none" w:sz="0" w:space="0" w:color="auto"/>
        </w:pBdr>
        <w:spacing w:before="120"/>
        <w:ind w:left="0" w:right="0"/>
        <w:rPr>
          <w:rFonts w:ascii="Times New Roman" w:eastAsia="Times New Roman" w:hAnsi="Times New Roman" w:cs="Times New Roman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>3118 Judith Drive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>Bellmore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>NY</w:t>
      </w:r>
      <w:r>
        <w:rPr>
          <w:rStyle w:val="divaddressli"/>
          <w:rFonts w:ascii="Times New Roman" w:eastAsia="Times New Roman" w:hAnsi="Times New Roman" w:cs="Times New Roman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>11710</w:t>
      </w:r>
      <w:r>
        <w:rPr>
          <w:rStyle w:val="divaddressli"/>
          <w:rFonts w:ascii="Times New Roman" w:eastAsia="Times New Roman" w:hAnsi="Times New Roman" w:cs="Times New Roman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sz w:val="20"/>
          <w:szCs w:val="20"/>
          <w:vertAlign w:val="baseline"/>
        </w:rPr>
        <w:t>♦</w:t>
      </w:r>
      <w:r>
        <w:rPr>
          <w:rStyle w:val="divaddressli"/>
          <w:rFonts w:ascii="Times New Roman" w:eastAsia="Times New Roman" w:hAnsi="Times New Roman" w:cs="Times New Roman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 xml:space="preserve">C: 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>516 457 0903</w:t>
      </w:r>
      <w:r>
        <w:rPr>
          <w:rFonts w:ascii="Times New Roman" w:eastAsia="Times New Roman" w:hAnsi="Times New Roman" w:cs="Times New Roman"/>
          <w:bdr w:val="none" w:sz="0" w:space="0" w:color="auto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sz w:val="20"/>
          <w:szCs w:val="20"/>
          <w:vertAlign w:val="baseline"/>
        </w:rPr>
        <w:t>♦</w:t>
      </w:r>
      <w:r>
        <w:rPr>
          <w:rStyle w:val="divaddressli"/>
          <w:rFonts w:ascii="Times New Roman" w:eastAsia="Times New Roman" w:hAnsi="Times New Roman" w:cs="Times New Roman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0"/>
          <w:szCs w:val="20"/>
        </w:rPr>
        <w:t>mikebloom914@gmail.com</w:t>
      </w:r>
      <w:r>
        <w:rPr>
          <w:rFonts w:ascii="Times New Roman" w:eastAsia="Times New Roman" w:hAnsi="Times New Roman" w:cs="Times New Roman"/>
          <w:bdr w:val="none" w:sz="0" w:space="0" w:color="auto"/>
        </w:rPr>
        <w:t xml:space="preserve">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00" w:lineRule="atLeast"/>
        <w:ind w:left="200" w:right="0"/>
        <w:jc w:val="center"/>
        <w:rPr>
          <w:rStyle w:val="span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BloomsEdge.com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sz w:val="22"/>
          <w:szCs w:val="22"/>
          <w:vertAlign w:val="baseline"/>
        </w:rPr>
        <w:t>♦</w:t>
      </w:r>
      <w:r>
        <w:rPr>
          <w:rStyle w:val="divadnlLnk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linkedin.com/in/mbloom1212/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133"/>
          <w:tab w:val="left" w:pos="11760"/>
        </w:tabs>
        <w:spacing w:before="40" w:line="3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Objective  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Python Full Stack boot camp graduate looking to further my career and be a valuable asset to any company. Specialized in Fin Tech including data analysis. Strong work history which proves excellent team work and ability to work under pressure.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389"/>
          <w:tab w:val="left" w:pos="11760"/>
        </w:tabs>
        <w:spacing w:before="40" w:line="3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Skills  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</w:p>
    <w:tbl>
      <w:tblPr>
        <w:tblStyle w:val="divdocumenttable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878"/>
        <w:gridCol w:w="5878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87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Python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Jupiter Notebook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Flask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HTML, CSS Framework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Data Analysis / Visualizations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Problem Solving</w:t>
            </w:r>
          </w:p>
        </w:tc>
        <w:tc>
          <w:tcPr>
            <w:tcW w:w="5878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Pandas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SQL, SQLite3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Unix/Linux/Mac and Windows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Building Algorithms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Derivatives Trading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460" w:right="0" w:hanging="201"/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bdr w:val="none" w:sz="0" w:space="0" w:color="auto"/>
                <w:vertAlign w:val="baseline"/>
              </w:rPr>
              <w:t>Networking(Interpersonal skills)</w:t>
            </w:r>
          </w:p>
        </w:tc>
      </w:tr>
    </w:tbl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037"/>
          <w:tab w:val="left" w:pos="11760"/>
        </w:tabs>
        <w:spacing w:before="40" w:line="3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Experience  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sz w:val="22"/>
          <w:szCs w:val="22"/>
        </w:rPr>
        <w:t>Student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02/2018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to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06/2018</w:t>
      </w:r>
      <w:r>
        <w:rPr>
          <w:rStyle w:val="spanpaddedline"/>
          <w:rFonts w:ascii="Times New Roman" w:eastAsia="Times New Roman" w:hAnsi="Times New Roman" w:cs="Times New Roman"/>
          <w:sz w:val="22"/>
          <w:szCs w:val="22"/>
        </w:rPr>
        <w:t xml:space="preserve"> </w:t>
      </w:r>
    </w:p>
    <w:p>
      <w:pPr>
        <w:pStyle w:val="spanpaddedlineParagraph"/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sz w:val="22"/>
          <w:szCs w:val="22"/>
        </w:rPr>
        <w:t>Byte Academy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–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New York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NY</w:t>
      </w:r>
    </w:p>
    <w:p>
      <w:pPr>
        <w:pStyle w:val="ulli"/>
        <w:numPr>
          <w:ilvl w:val="0"/>
          <w:numId w:val="4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An intense fullstack software engineering boot camp focusing on Python and FinTech.</w:t>
      </w:r>
    </w:p>
    <w:p>
      <w:pPr>
        <w:pStyle w:val="ulli"/>
        <w:numPr>
          <w:ilvl w:val="0"/>
          <w:numId w:val="4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Interviewed by Interactive Brokers, blogged on Medium, and co-organized meet-ups.</w:t>
      </w:r>
    </w:p>
    <w:p>
      <w:pPr>
        <w:pStyle w:val="ulli"/>
        <w:numPr>
          <w:ilvl w:val="0"/>
          <w:numId w:val="4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Implemented the Halite tournament as it was added to the future curriculum after I competed.</w:t>
      </w:r>
    </w:p>
    <w:p>
      <w:pPr>
        <w:pStyle w:val="ulli"/>
        <w:numPr>
          <w:ilvl w:val="0"/>
          <w:numId w:val="4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Projects are described below and can be seen on bloomsedge.com.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sz w:val="22"/>
          <w:szCs w:val="22"/>
        </w:rPr>
        <w:t>Natural Gas Derivatives Consultant and Broker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03/2012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to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11/2013</w:t>
      </w:r>
      <w:r>
        <w:rPr>
          <w:rStyle w:val="spanpaddedline"/>
          <w:rFonts w:ascii="Times New Roman" w:eastAsia="Times New Roman" w:hAnsi="Times New Roman" w:cs="Times New Roman"/>
          <w:sz w:val="22"/>
          <w:szCs w:val="22"/>
        </w:rPr>
        <w:t xml:space="preserve"> </w:t>
      </w:r>
    </w:p>
    <w:p>
      <w:pPr>
        <w:pStyle w:val="spanpaddedlineParagraph"/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sz w:val="22"/>
          <w:szCs w:val="22"/>
        </w:rPr>
        <w:t>OTC Global Holdings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–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Houston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TX</w:t>
      </w:r>
    </w:p>
    <w:p>
      <w:pPr>
        <w:pStyle w:val="ulli"/>
        <w:numPr>
          <w:ilvl w:val="0"/>
          <w:numId w:val="5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Partnered and helped two desks grow revenue to $8 million by advising the companies top clients.</w:t>
      </w:r>
    </w:p>
    <w:p>
      <w:pPr>
        <w:pStyle w:val="ulli"/>
        <w:numPr>
          <w:ilvl w:val="0"/>
          <w:numId w:val="5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Helped grow the company's book of customers by shedding personal insight into the market based off my trading history.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sz w:val="22"/>
          <w:szCs w:val="22"/>
        </w:rPr>
        <w:t>Manager and Trader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05/2004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to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12/2011</w:t>
      </w:r>
      <w:r>
        <w:rPr>
          <w:rStyle w:val="spanpaddedline"/>
          <w:rFonts w:ascii="Times New Roman" w:eastAsia="Times New Roman" w:hAnsi="Times New Roman" w:cs="Times New Roman"/>
          <w:sz w:val="22"/>
          <w:szCs w:val="22"/>
        </w:rPr>
        <w:t xml:space="preserve"> </w:t>
      </w:r>
    </w:p>
    <w:p>
      <w:pPr>
        <w:pStyle w:val="spanpaddedlineParagraph"/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sz w:val="22"/>
          <w:szCs w:val="22"/>
        </w:rPr>
        <w:t>Velocity Merchant Energy, LP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–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Houston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TX</w:t>
      </w:r>
    </w:p>
    <w:p>
      <w:pPr>
        <w:pStyle w:val="ulli"/>
        <w:numPr>
          <w:ilvl w:val="0"/>
          <w:numId w:val="6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Trading and market making natural gas short-term and longer dated futures/options through the curve.</w:t>
      </w:r>
    </w:p>
    <w:p>
      <w:pPr>
        <w:pStyle w:val="ulli"/>
        <w:numPr>
          <w:ilvl w:val="0"/>
          <w:numId w:val="6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Grossed nearly 20% profit in first year.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sz w:val="22"/>
          <w:szCs w:val="22"/>
        </w:rPr>
        <w:t>Senior Natural Gas Trader and New Hires Manager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05/2004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to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12/2011</w:t>
      </w:r>
      <w:r>
        <w:rPr>
          <w:rStyle w:val="spanpaddedline"/>
          <w:rFonts w:ascii="Times New Roman" w:eastAsia="Times New Roman" w:hAnsi="Times New Roman" w:cs="Times New Roman"/>
          <w:sz w:val="22"/>
          <w:szCs w:val="22"/>
        </w:rPr>
        <w:t xml:space="preserve"> </w:t>
      </w:r>
    </w:p>
    <w:p>
      <w:pPr>
        <w:pStyle w:val="spanpaddedlineParagraph"/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sz w:val="22"/>
          <w:szCs w:val="22"/>
        </w:rPr>
        <w:t>DRW Holdings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–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New York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NY</w:t>
      </w:r>
    </w:p>
    <w:p>
      <w:pPr>
        <w:pStyle w:val="ulli"/>
        <w:numPr>
          <w:ilvl w:val="0"/>
          <w:numId w:val="7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Consistent years of profitability with exceeding yearly projections by over 100%, with profits near $220 million between.</w:t>
      </w:r>
    </w:p>
    <w:p>
      <w:pPr>
        <w:pStyle w:val="ulli"/>
        <w:numPr>
          <w:ilvl w:val="0"/>
          <w:numId w:val="7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Managed and ensured an accurate and risk managed position of over 3.5 million of open interest contracts.</w:t>
      </w:r>
    </w:p>
    <w:p>
      <w:pPr>
        <w:pStyle w:val="ulli"/>
        <w:numPr>
          <w:ilvl w:val="0"/>
          <w:numId w:val="7"/>
        </w:numPr>
        <w:spacing w:before="0" w:after="0" w:line="300" w:lineRule="atLeast"/>
        <w:ind w:left="460" w:right="0" w:hanging="201"/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Trained and held mentoring roles for new traders, expanding the local team from 5 to over 30.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221"/>
          <w:tab w:val="left" w:pos="11760"/>
        </w:tabs>
        <w:spacing w:before="40" w:line="3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Projects  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</w:p>
    <w:p>
      <w:pPr>
        <w:pStyle w:val="ulli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460" w:right="0" w:hanging="201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  <w:sz w:val="22"/>
          <w:szCs w:val="22"/>
        </w:rPr>
        <w:t xml:space="preserve">CryptosAbyss 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>-- Data analysis project on cryptocurrencies. Gathered data from numerous sources including social media trends and historical economic data to compare and find a correlation ratio between Bitcoin and other such contemporary phenomenons. Used pandas, numpy, matplotlib, plotly, html, css.</w:t>
      </w:r>
    </w:p>
    <w:p>
      <w:pPr>
        <w:pStyle w:val="ulli"/>
        <w:numPr>
          <w:ilvl w:val="0"/>
          <w:numId w:val="8"/>
        </w:numPr>
        <w:spacing w:before="0" w:after="0" w:line="300" w:lineRule="atLeast"/>
        <w:ind w:left="460" w:right="0" w:hanging="201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  <w:sz w:val="22"/>
          <w:szCs w:val="22"/>
        </w:rPr>
        <w:t>Halite AI Bot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-- Won the bronze medal in Halite III tournament; an AI programming challenge run by hedge fund Two Sigma.</w:t>
      </w:r>
    </w:p>
    <w:p>
      <w:pPr>
        <w:pStyle w:val="ulli"/>
        <w:numPr>
          <w:ilvl w:val="0"/>
          <w:numId w:val="8"/>
        </w:numPr>
        <w:spacing w:before="0" w:after="0" w:line="300" w:lineRule="atLeast"/>
        <w:ind w:left="460" w:right="0" w:hanging="201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  <w:sz w:val="22"/>
          <w:szCs w:val="22"/>
        </w:rPr>
        <w:t>Web Trader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-- A simulation stock trading app that keeps track of users, their trades, balances and p/l. Used a lot of SQLite3 and flask, along with pandas, jupyter notebook, various api's as well as web development.</w:t>
      </w:r>
    </w:p>
    <w:p>
      <w:pPr>
        <w:pStyle w:val="ulli"/>
        <w:numPr>
          <w:ilvl w:val="0"/>
          <w:numId w:val="8"/>
        </w:numPr>
        <w:spacing w:before="0" w:after="0" w:line="300" w:lineRule="atLeast"/>
        <w:ind w:left="460" w:right="0" w:hanging="201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  <w:sz w:val="22"/>
          <w:szCs w:val="22"/>
        </w:rPr>
        <w:t>Anacott Steel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-- Built an interactive graph in which you can compare numerous stocks over any given time period and normalize their prices on a 0-1 scale for easier visibility. This involved using numpy, dash by plotly, and pandas.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092"/>
          <w:tab w:val="left" w:pos="11760"/>
        </w:tabs>
        <w:spacing w:before="40" w:line="3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Education   </w:t>
      </w:r>
      <w:r>
        <w:rPr>
          <w:rFonts w:ascii="Times New Roman" w:eastAsia="Times New Roman" w:hAnsi="Times New Roman" w:cs="Times New Roman"/>
          <w:strike/>
          <w:color w:val="auto"/>
          <w:sz w:val="28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  <w:sz w:val="22"/>
          <w:szCs w:val="22"/>
        </w:rPr>
        <w:t>Bachelor of Science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: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Finance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2004</w:t>
      </w:r>
      <w:r>
        <w:rPr>
          <w:rStyle w:val="singlecolumnspanpaddedlinenth-child1"/>
          <w:rFonts w:ascii="Times New Roman" w:eastAsia="Times New Roman" w:hAnsi="Times New Roman" w:cs="Times New Roman"/>
          <w:sz w:val="22"/>
          <w:szCs w:val="22"/>
        </w:rPr>
        <w:t xml:space="preserve"> </w:t>
      </w:r>
    </w:p>
    <w:p>
      <w:pPr>
        <w:pStyle w:val="spanpaddedlineParagraph"/>
        <w:spacing w:before="0" w:after="0" w:line="300" w:lineRule="atLeast"/>
        <w:ind w:left="0" w:right="0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sz w:val="22"/>
          <w:szCs w:val="22"/>
        </w:rPr>
        <w:t>University of Maryland, Robert H. Smith School of Business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 -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College Park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MD</w:t>
      </w:r>
    </w:p>
    <w:sectPr>
      <w:pgMar w:top="240" w:right="240" w:bottom="240" w:left="2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8" w:space="0" w:color="auto"/>
        <w:left w:val="none" w:sz="0" w:space="0" w:color="auto"/>
        <w:bottom w:val="single" w:sz="8" w:space="8" w:color="auto"/>
        <w:right w:val="none" w:sz="0" w:space="0" w:color="auto"/>
      </w:pBdr>
      <w:spacing w:line="620" w:lineRule="atLeast"/>
      <w:jc w:val="center"/>
    </w:pPr>
    <w:rPr>
      <w:b/>
      <w:bCs/>
      <w:smallCaps/>
      <w:sz w:val="46"/>
      <w:szCs w:val="46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24" w:space="0" w:color="auto"/>
      </w:pBdr>
      <w:spacing w:line="0" w:lineRule="atLeast"/>
    </w:pPr>
    <w:rPr>
      <w:sz w:val="0"/>
      <w:szCs w:val="0"/>
    </w:rPr>
  </w:style>
  <w:style w:type="paragraph" w:customStyle="1" w:styleId="divdocumentdivSECTIONCNTC">
    <w:name w:val="div_document_div_SECTION_CNTC"/>
    <w:basedOn w:val="Normal"/>
    <w:pPr>
      <w:pBdr>
        <w:bottom w:val="none" w:sz="0" w:space="10" w:color="auto"/>
      </w:pBdr>
    </w:pPr>
  </w:style>
  <w:style w:type="paragraph" w:customStyle="1" w:styleId="divaddress">
    <w:name w:val="div_address"/>
    <w:basedOn w:val="div"/>
    <w:pPr>
      <w:spacing w:line="280" w:lineRule="atLeast"/>
      <w:jc w:val="center"/>
    </w:pPr>
    <w:rPr>
      <w:sz w:val="20"/>
      <w:szCs w:val="20"/>
    </w:rPr>
  </w:style>
  <w:style w:type="character" w:customStyle="1" w:styleId="divaddressli">
    <w:name w:val="div_address_li"/>
    <w:basedOn w:val="DefaultParagraphFont"/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singlecolumn">
    <w:name w:val="div_document_singlecolumn"/>
    <w:basedOn w:val="Normal"/>
  </w:style>
  <w:style w:type="character" w:customStyle="1" w:styleId="divadnlLnksli">
    <w:name w:val="div_adnlLnks_li"/>
    <w:basedOn w:val="DefaultParagraphFont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panpaddedline">
    <w:name w:val="span_paddedline"/>
    <w:basedOn w:val="span"/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BLOOM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2bCr8">
    <vt:lpwstr>dA1nyvP69eEGz09QXYVJhdHVtd9QlYamdd8Oa2RJWd1eQXWe0QyvLeFgSDgrw+XVDk7b5ORI5NRQCCBLtVh5VdjUYpQWSFsx99Ccc8s01cUXVMJuievudqOYvHRq3ictcHkVlgmruxJdrz6jIvOwS17NquJOppRelxXQeFiSaO2DBu5VGJVRnS6/FWDIcwiPIQuckdkn6a3Fwy351Rff6AcBfN69rBQQzhGqVfRXgcnZpVonse46BUEg+GXa+Rv</vt:lpwstr>
  </property>
  <property fmtid="{D5CDD505-2E9C-101B-9397-08002B2CF9AE}" pid="3" name="2G3ls">
    <vt:lpwstr>/jj3XHPzd+KMYz99jLpA/4H0aoKjuwvZeQzJ9bc/IakW3WFvVgWWuTJn+PGXeFOSxg2oWHCScOreOTZ5EbTVKJA5SFIeYspJQz0uYcdQIXTSynNq73JUKL7tAVob2cjcMBk6G+vYm2U7dGhhurWHD6fz4hDhWo9fShPhX4wfl3DhOJ+azV+tBjHEM2BilqPlZKffyereWUXp0iex2WfURynMZpdGcSWKELMWv3PiL9FTqLD4Zh2Vq75BPhpOOhT</vt:lpwstr>
  </property>
  <property fmtid="{D5CDD505-2E9C-101B-9397-08002B2CF9AE}" pid="4" name="2PLiZ">
    <vt:lpwstr>7N2UdCIZ8MZ1OOgU8cA0A9UG3qXdBeBf0i+TI8W03tysZ8qxh3XmKZ1CZok/HMFCUOCZ4KfWRO5kcJbVPSg5OCQBAaaQHhLbA0UTAuu9Zrrjt29lKAyMYoA0iaNPvLVAM2dko4aJR+CjyTnvB7NOHWwjz9wAVHT2AC2tSl8LOajYOwhD8221eNZc8gEwa4w0P1z2liFazV8vQ0UTpS13GNxqbWQiZ/2D2sQGB9+0ZQqyzxQPvI2G9SzNEvFwtmv</vt:lpwstr>
  </property>
  <property fmtid="{D5CDD505-2E9C-101B-9397-08002B2CF9AE}" pid="5" name="4WvqE">
    <vt:lpwstr>5JCTzUPPvX7E5Mw3KWwUckpiShsm3Z2WtASvEicP/tf71zv0KfmF8dK/ZJYc6mKBbSZuhhdvTYxlcd4F1A221KhqoKe0st7G2V1JATyuXgpjJJ3ob3MKlLUgJw8OUZjrWKzJzdRTGfKXthKQoSHT+SK4YD1yWXU/XEk0zpbOSdQgnbQx9gfkeoK5PiWNGQHl0ZLPWWFQEVWSHhc21yo56PCD/hW095RAIP5PLNVsBImI74gDIfIqzEp6NXSRFid</vt:lpwstr>
  </property>
  <property fmtid="{D5CDD505-2E9C-101B-9397-08002B2CF9AE}" pid="6" name="57xay">
    <vt:lpwstr>YCYrKPlPoXM0WNGH7zM9bNxPz+D4AC2ALpVMBefStZSmIlMaIa/IXOGjKhYNsZm367JhuZj3E6yCGUTfn0KZ8QcC4c8oJJgtM5i10WcswtlKpZRmCjcKHpgRvH29a4bkPtkdP9nUhFYxfwzl60eKIYIUHRTwTwRVS5tQGhgIW9OK8KhxEAAMqp8vWJqnBPgYIDlEnCFHTEEE2Ff/tnyxMaqz8hV0b9/hm+2dpB8yVcDt6nPqiXfWfvVj0bLqOsX</vt:lpwstr>
  </property>
  <property fmtid="{D5CDD505-2E9C-101B-9397-08002B2CF9AE}" pid="7" name="7q5VS">
    <vt:lpwstr>s9VvODT1oYKGHGFVruP+Imbp6zkfRH6eDHLJEoJWZWHQNbkjG39mnMym+R8k6oXS7DPDtDbX9sTRIE9qf0GfiYsOs/MBigR8wHo7V389sQM/QRVjiOkHRYVuVhc0QIO0bgtlD/wpF2LnF9AqJiQD2bJIiOHKWOAG2YWxE34sexzRj53Agr/K8vUTnJkWTOHTLDinN4w+cZCLn6t9U777gDy+HLBcX3g+vvwJSPcUFourC54j5TT+uIz9RDuRUqa</vt:lpwstr>
  </property>
  <property fmtid="{D5CDD505-2E9C-101B-9397-08002B2CF9AE}" pid="8" name="C1Hv+">
    <vt:lpwstr>UjsrbMMyap4S1M0oilico3MbUt344GQuN2Vd9SOGsn4CMZWiSOKkLNnCBzBYHmFls1hgqUNsBjojkcEIZqzV45WqsCwm7UeBIw2dCvk7sZIaCn+Y/+286LyP9VSoHdYgVJVFWy0DoCYfsbwdQ9dIgrud8EJLPpKr2NbixB8c3f6ti1ekl+rai/AlxYWYGrftSAcogkmPwICdt4W/HzuehpyU3DdhFvvZqUzR++rYorzv6w0FmRwG2vXs3F2bCr8</vt:lpwstr>
  </property>
  <property fmtid="{D5CDD505-2E9C-101B-9397-08002B2CF9AE}" pid="9" name="fSQVp">
    <vt:lpwstr>kvycgpO3LrjXkRSGUCSl5VWuhGiI0AF8ap/hZCEt6ob3Qr9+ORc5zqEVV0YnDG31VibcRZFH6fn0OtUj+5SpqPNWCNbwlutvLtQv/oEb4VIw47q6Og7JQbV6f2PSL73Az2W8BV23xXwL3pC3FCRzXwuUfszKW+y7s0P4eKm3t/rfSaOy9Saq49MylqB5ZbhT8cSzLofd4qmdZSEFcBHK9Xc0ngGfopxn7fEWI2e/AMiEDNwQzHo8PPoTk1zmP5j</vt:lpwstr>
  </property>
  <property fmtid="{D5CDD505-2E9C-101B-9397-08002B2CF9AE}" pid="10" name="Fwtmv">
    <vt:lpwstr>CP/euhCCj95if06v7DXtWL9rsdYcSGU4ytrB05VPolHvVBYa+RicA3eWOVNMZfBT/hKUuyNjQkdU7leGDlAsoPkErimFM4jR9S8zheK/+DQ6zrJ5piffyd+DkyBhyms1puZMmQSNSNM6AfmH+rfh4hXD1zNO2JTiZ2ThBM6FwqcUSmc4GadJG9cDcGEucvV309v6N6T3jnOmjD6YVebQTY36X3X3ygG9muZ5aaN7vaH5rwbr+YqUTifsDet+5YT</vt:lpwstr>
  </property>
  <property fmtid="{D5CDD505-2E9C-101B-9397-08002B2CF9AE}" pid="11" name="IdRqu">
    <vt:lpwstr>dbK1H4TlmUk3t3nFqvFQlLxqM7zSkiBhK9HWsFYe6WFR3HgSYQlwJPkAVKfwBZHbufdt3NCUszPiXTwnnYkDBe4lc9ZQKPL3opTp93lR+Yrg1+ONYH0jP3r6T8boPGvadlyUF7o6dO7zvjA+9SZcxZ/Oqap78rcuIOhOIPgBzwCRfYrPCrDN70fiSKdyss3C3vsVEEcLNpn7yN3tWBnWqB5Hj8s/aqNl2ow4N6oOgg+DKU1UgcvTYIGEL/2PLiZ</vt:lpwstr>
  </property>
  <property fmtid="{D5CDD505-2E9C-101B-9397-08002B2CF9AE}" pid="12" name="IPxU/">
    <vt:lpwstr>3aUZF1kBXxEyLxr0ezXMN+feRvcQXkt23F87o2xF0RoeH68v3QFWlozRblwI9vYfT3xWsD39b1paWfExxJEI5P38E6iy0jk3y25Rh60/m9lFcaNR9iRaF0HJqd84XPOc0o163N/tm8qeGpPbgpt5iC/mjGlzk7K8C0ssEJyz8c4XWJqCMCDO2HzwOncN0Ul3SDRoX7DN+N8aHx/h2W6fvDgS0VIomASfPOZpjwlA5tv6SC1qnbMg+Wm14fvrraj</vt:lpwstr>
  </property>
  <property fmtid="{D5CDD505-2E9C-101B-9397-08002B2CF9AE}" pid="13" name="iuh0a">
    <vt:lpwstr>0H7waOF6hXZgEay5r1O9RF4bBMti1csHrr2exJNNnsDM4MGBZfcHsgqqQ8fk75Nsn4UR/HXXOcbyc45CAJ7zR6RDPNDK4rF1hFxvyuSLDHJ/Gd/tPYrwy50zwEgW16Z7T/P4AcLYlaLa9PPrAo4zRX8G7Boki4lJJ3Thh3Ci9CwUy/PLL2oB9r/LrUJVc5v1Xb5QDes7yfQlTB+F+il92qjj8KazoNszNtBhm5Sl8w+pYDvOsNem8oYasaZPBwn</vt:lpwstr>
  </property>
  <property fmtid="{D5CDD505-2E9C-101B-9397-08002B2CF9AE}" pid="14" name="lam9j">
    <vt:lpwstr>JHC/ydzz20QV4i/PfX8BptZ2IPQD80S1KkJs+WnJr4IEjMMaCtrl+vJZZbW3fu4Brd4D2K7Vz9VLsZLXs/NngdAvAeaOAqaOA12Ytl/ZLbSNI/3IFNbUx00EeJc4ykLoPEHl0W9TUTTLkrnMacu9RHpgk/RnTZKFCQAzWi+MXQiw7w0Hs7M01LusxmtZrQmCvQj4hgzHHop0zNxaCt9CI/xQxPugZCKlVpHiBS/m0ipR7XJOmAo/PKsGq82G3ls</vt:lpwstr>
  </property>
  <property fmtid="{D5CDD505-2E9C-101B-9397-08002B2CF9AE}" pid="15" name="laTQ6">
    <vt:lpwstr>Mu4um8fxOxBrC+tgvoGC5Asi+et/uxTB9RluB/iXz2EaHgH7F1KGRAleiZ7UvIlwrDkSNrjwWN6wSBbS5bVh3ESp8lGBhjJEzgecM+bBjaMJiBIhbTsUh18hdv1YtUzzvA5idOMYt9dipqFwH3iTWdQnDVvHxE8QLOcfaG5xyXpKKg2sKcHQNuPPyvoE4pUwigIGMUcnl+ek1hfZfOOJBNOaA6qRSrdpVbJy8ro4DCmELoZbq1U+Mm6pejZ7m1Y</vt:lpwstr>
  </property>
  <property fmtid="{D5CDD505-2E9C-101B-9397-08002B2CF9AE}" pid="16" name="LqOsX">
    <vt:lpwstr>8VXsoB1Sk/nTwd/+Sj9ZU6ALVzsKRDG4YcOOlw+X0KUsMWHcKBkjzPachutXrHtVS9r0S5azAcdqfeOm1QGSfIuO7tdH9IqkI6Kb25ZrE4JSxbXQPKEoCmUgdmLf6pONThPbK1hLEaRi/qAP6Q3Gd5vpn+6QtBBlajGycXiqma2jq4yK9tjwNtEX0YpFlwz88Kk13v25nCnJzavwyUmaiRzxzhrELOsWZc3qs6vOPaT0y2lgVx7i80rMS4laTQ6</vt:lpwstr>
  </property>
  <property fmtid="{D5CDD505-2E9C-101B-9397-08002B2CF9AE}" pid="17" name="MLWJg">
    <vt:lpwstr>txm4UPyD0yF13FAIFo3nucoPSkyIRyewst0zO9jHfAylnHcI4hb5m/53jL/GYVeZ+0bu/1NUH9H/e8uGxKMNyBnpM9dx9/X5ynxVqVikuYlmoWwKr9c7bFzkuJ+BZEY2MHkWS0z/lqNnP+gPkVDnZnCq8tsUKD9//8CiX+QC+zlvv5Nn5kpLk0wVo6YbGy0bIwSvhLLW/qZXEJjq88LBTT+bcIuwNcbGNsifubu6xIvZmgufhQC+tJouyGyu3K/</vt:lpwstr>
  </property>
  <property fmtid="{D5CDD505-2E9C-101B-9397-08002B2CF9AE}" pid="18" name="o7UJC">
    <vt:lpwstr>OO6JgKqsfSjBPSNHJ5Ks/u0loIF7Q3uh7w9QnYp6OIiQECa1X2w65GqH+aN8TJHXi0WqNdy5WOldc3z1VldFsvzghaSD3kAi7e2o6yZSmkkztxK8c/NZs6TS0soTmIcRw8Vd6spI1aFMtvvH5QE2+/idSe9YYB9eZOSeg6nkYNyMl+2vAaW0XX/ez3a5G6FpQQXq6fFWNFYXKUqVrNYECRZgYOcSXDA+1RiajmE0jGbKAnv3iwufiIZqNQOXElU</vt:lpwstr>
  </property>
  <property fmtid="{D5CDD505-2E9C-101B-9397-08002B2CF9AE}" pid="19" name="OT0C0">
    <vt:lpwstr>HwqYKm2G1naZpkZZpfhS4SoqcGAzIpo42n9Y8xPtkbM2P6ouWVmg+e9gXs+aCGTpT1/iQD1ktRTSI7M8U9xLHMu2yXnoLz1siX9k6+GOHaTIrrToqPxwivXefYH70DCSoa59uDm7X1y7EMEdr0EkhWMt/jYMqXAme0jVE45qdqdlpoYsaphdxxybodY8TZj/M3Q6bFfmRdMbRnt7OmJnWyWmolVVyYVlWOsgm3oCAcY6W0i8Zux3N8RZSglam9j</vt:lpwstr>
  </property>
  <property fmtid="{D5CDD505-2E9C-101B-9397-08002B2CF9AE}" pid="20" name="OXElU">
    <vt:lpwstr>Glp38jNZSxKYpEASht4SQO5havo9DWOI7YoZkeYJ1PrkhXOWzUoCWgcJMUNytU5gJ43zs7vRVY6I5smDhGJqezpc2y6w600gKwsuFrGKDFYmTspWTdobYv4sfyVOgg/g+oEsDwvxY5iapuXS9oaPfvIla0B7SuHvwd7MSzEm8krTB/9Hj1d37kYo313CLkvbXx7iGaa6Ra4YkIdVkDNn6nBX+dsC7UrooZw3o3tDTjV6Y4jV9ol+xn4afDfSQVp</vt:lpwstr>
  </property>
  <property fmtid="{D5CDD505-2E9C-101B-9397-08002B2CF9AE}" pid="21" name="pOOhT">
    <vt:lpwstr>CUsI+DfMhrZ+wI6I2odnUnCQwmjYNG2sD7B7T6vhsfvTJ6Si4j8kH5glskGp/dsFZ1BFLJG/gLHOcnSi+XXcYe6h/qsn3XbG0fNOfsbhQZtvYN0KcJc/WKWr0Wom0SpNy0scc5cOHJ3dC46ZJAyGEVVDXS7wp/XyAevyVeMkAjt6YD5LL4QzeCU/4BWfqwWiAmAAA=</vt:lpwstr>
  </property>
  <property fmtid="{D5CDD505-2E9C-101B-9397-08002B2CF9AE}" pid="22" name="QBilG">
    <vt:lpwstr>1A+bNWZFVpHtvFy5n4ekJeTbCe5BEFm0dHQ/bqMYGzQEO7vJmNJ2TTFLk3FD53qS7Mv9eqKUoxXfFhf85M49HaX/hesYCHNjcRVfAsbOXubdHwE/Gt0aBpPsGHQkvwI2C4R/W4QzEaCdDttoyoLvCgZzchkhHEvBmthHXTd0SS0eBz3o2PuyvpsO96NaYxp2DFFv5oob1Qa8KrHQMHc1K/grwSlZdHO1Mjk28kBO/jBt57KryC6OawuZjwo7UJC</vt:lpwstr>
  </property>
  <property fmtid="{D5CDD505-2E9C-101B-9397-08002B2CF9AE}" pid="23" name="Qgtx7">
    <vt:lpwstr>ZO8WzV9rRTNxRCfzr4hfhuawf0gUwPp+m8XZq7PpF5xFQWBgyMjA8VK+QrFGTwAHzc4weY81joINeZRcsEE20rJV/TTFqiqPvTiV8YaDykfK+VoAz621edw5324tDj3LvhS9A4ACx3lGGRvTAd1efAlZC6xCtigh1Zs7iIKDN2Z6BWPppj9ZYbAmqdx/e4ANrxdC3tEokW2c1ptgI8+2BFexW5Z+KoEGQRJPB9/RDNUmX5q8DM1v4jG87crqEs1</vt:lpwstr>
  </property>
  <property fmtid="{D5CDD505-2E9C-101B-9397-08002B2CF9AE}" pid="24" name="qKj+L">
    <vt:lpwstr>OPZ4i/uNMrwxHEQKNdf9sDahiyv/x1ttCW3Iix3LiYroyK0+9PhCKpJa1sTadfpxpvFJPi2PgEa8L94v013ItIMZ1n8mxYSkQtrkggj0TdoyuOPvBXaX+6NheSeb/CbT5t8zKh8BWXQlfXnkymBAJfniXgn2Kd7Iw0OIrPqnXJavFz4n3UUd1DrNyr8i2a/CYuDa4kG/BPzYsMxzcIsx8oyRxr3fxVTyojuNPRUZPnmnsKHMSnmKbiVLOyRBwh1</vt:lpwstr>
  </property>
  <property fmtid="{D5CDD505-2E9C-101B-9397-08002B2CF9AE}" pid="25" name="RBwh1">
    <vt:lpwstr>40rC4Y8ByTczEmLPP7SfoOWlEok6TOA4Mgsh9pyBbNboZQaSgkHYfgLPP/qjFso+J7pXnTYc0cSiNm//ph34KcB01ir0rDR+bOV7hrLpeEZgOgOegJHE6de9mf5Tu+s8Fiebi/eo7hMy3wjvFvU/aWL7YxtOpSWMv6hS2UUuiMkSqTFIJT/iMxVEPO8JC87X6o3D0h2GNoI8Z1Ui4BINVwSol6LcEXelB8tjUb/531nc7wRvb37NOzEsczzlv8x</vt:lpwstr>
  </property>
  <property fmtid="{D5CDD505-2E9C-101B-9397-08002B2CF9AE}" pid="26" name="rHNU1">
    <vt:lpwstr>tn8jn4WK3I6TKIGAQFBjnrcj5dXLK/5yFAr2vYhAwfJkh0D61EZkgfkgL6ElJOeIEnvmazNfHX3q5CgOTui350zsCH591lqQyOfpih06p1GuOiUexbYLDaX84DSz9fJI5JTSLQtQCulSid5xjsmUxjZUVx9q71TestVvSqndi9vvvDxYlkPslmX47uICasd4gRv/ur/QGG22CPe9+37CrYU9mFKa/SkDUiawPNEiiw1zKKqCOqUVMI23sJQgtx7</vt:lpwstr>
  </property>
  <property fmtid="{D5CDD505-2E9C-101B-9397-08002B2CF9AE}" pid="27" name="rlVS2">
    <vt:lpwstr>B5F+k8EZz8imcRKS1ZJf6fsf4o3n3ctyRfL/vzOLYShViwYVESM9h+pjv7N5m//0xXfVX7PbjrDNvOSQNE3Hl4+BrTWZ7H+t56PRvFVPTb0dqxJnpddNiwteo/RppCgXK/R0VF0jeuQk0k2R/4baVCLTtjfYpO25k6xLJrDnhmqjjBnktREWkkeZACb/dNrxFOtDnNBewsKQxyPPWKKideXEYIU03JZdYsqCMlcoyP8LwLEHqXk2RvkBSRC1Hv+</vt:lpwstr>
  </property>
  <property fmtid="{D5CDD505-2E9C-101B-9397-08002B2CF9AE}" pid="28" name="rqEs1">
    <vt:lpwstr>71y4G9cP6h0Z1SNUXg2Ox6V+67QdbN9e74HOZAHD1117F/Ui6R8p0TkXdPxfnCePOHIVRdsbBZ6+KOv3/Lrcksi+YS15uLq+EYI4gp+KXcyJYB203Ro2O9yvePvTHqN6qR/n/NtB6sAwbyjSIOWhxtoUqKRQtEntTLIlQoLricnyGsHcjt80YW7n4aErCUY8jLCMSwUNY3qXFFCrOiOFl7u6nanYWb2GXNUwlxg3/FcajF+0KzypkvbXSrrlVS2</vt:lpwstr>
  </property>
  <property fmtid="{D5CDD505-2E9C-101B-9397-08002B2CF9AE}" pid="29" name="SRFid">
    <vt:lpwstr>WMyFR8b5zvkZ9tBLH/gH54dQfRlgQrLx3vafSf/cOQpV/BNaTXTObqpihxaJoqA0PW7vRavJOYZlqKlf2effu4Jtlqy4sv3jZs7t+ivthoPjEocpCOh6tLY4qPRzhLRfVuguImIzukN54aB5/Q30nXd6QNTI0DP1K6yRiOZ3KyObRyuqTkb/IL2hLQ4rickKKHxHkFiiX/TaHdnP3lq3ruq6ToJnvQ0yHKBKnX8BXlcoPNyea8WiuQnoSxIPxU/</vt:lpwstr>
  </property>
  <property fmtid="{D5CDD505-2E9C-101B-9397-08002B2CF9AE}" pid="30" name="t+5YT">
    <vt:lpwstr>RbY1GFELycVGZCw0JukvA3m1F7nTQQx8AZ6XQ1ZMIfa5gY+gjMkqszRpPx3VKdhDQFitWdlvpXQ4/1MpkAbhHxp62Y8sD8jH3hsjIn/DA0G1f3uy3QH1fYyZWZUvwPv/MCqC6ZmJCRh06K81jB3Up+IJ4RJRgBsQf333Eh4qDy8gLnPrtLQsAgIQu+UTWN2DT9EdyPR3GPnUk29bNHIDU8fkpB2UFeyyxwqhXQTCqZuthJxquTQzRNXDV0Utbtl</vt:lpwstr>
  </property>
  <property fmtid="{D5CDD505-2E9C-101B-9397-08002B2CF9AE}" pid="31" name="uRUqa">
    <vt:lpwstr>6W+tJaYnaY0E+BEBjri6J8XatcOvfhMZkIVsxgvUbAl58/KKm9Zt/DI5KOe9fljjTskGnkeu3IxuQHrjATCAVYGTHiYH1eoTGeVOMwlfrGGnJ1NgBVTmbLNHG0eD1p99jZv4kpAYKtw9/uSeKI+lwCd1GSGjBYIx4hu4UmlQeNTJMwff/6CEllLWwONiR76BeYMoARCle3oF+MDjqTDhz2rh4APijpLDjPaM2nB+YEWE7HPC5f0I1+nOR44WvqE</vt:lpwstr>
  </property>
  <property fmtid="{D5CDD505-2E9C-101B-9397-08002B2CF9AE}" pid="32" name="Utbtl">
    <vt:lpwstr>B3T8laRU1DveKVvLAmMTJ5Hslhw+SbXalbTzla/MBWAU0kDo45S3sCarHd9rea8LKjs47EWTRv1vzZ+c/3qs/dVJB+xylPUxg5yErglcTDV0a6o+AQFt0n6aS4yOTG6V5y75JNR2gafIvogPvmiwbgRUejsDkPAhwZB+WoTOkeZ0SKUe5B2z4DenL97wnRWqc37JQ91isEti/Jw64rFcOu392zx+d2dWyXX8D5LIk0CuSbQmedX5n5sqixqKj+L</vt:lpwstr>
  </property>
  <property fmtid="{D5CDD505-2E9C-101B-9397-08002B2CF9AE}" pid="33" name="vrraj">
    <vt:lpwstr>y5OFhgHWVBqhomO34CRriJuvXYySpeuuJr41V0SHtp9we9ZeFSd7IcsD+T9f6/x0r4U24PkMywyfiiKZ8mpKeoOtkj+K0PKHsZvZFuybJsfjNNwoh8vsfUkit97CvjSAB3TWAMf4HmCu/2G+Up+2002MVn1pVwKMKKckKyIWndOKU1DFcPIE2CPGAoo9TuwvlL8LRybUqp69GiutHrA8cNMZT3gMlT6Zv9ebctHAihMV4hr4vQovjoq9ofOT0C0</vt:lpwstr>
  </property>
  <property fmtid="{D5CDD505-2E9C-101B-9397-08002B2CF9AE}" pid="34" name="x1ye=">
    <vt:lpwstr>ICYAAB+LCAAAAAAABAAVmcW2q0AUBT+IAW5D3N2Z4e4S4OvffdOsBUlzuveuCgJGQLDIsyKJcSwPExhL8wSPU6TICBwrQizIdNqrcd+VRzTh8Pm14w9bQqFe+3MPBJYco8pNAG0KR2PJXHaT6Ier68ZhLfAE2brYbSu/8P4FfwZYIujx214kSt5xJH3PqgRYmfDmrobYuZOnFKvn5w+U00wT0yKTCa6eUnb6eF/pq9rALJpG+54whSL8dOQBilG</vt:lpwstr>
  </property>
  <property fmtid="{D5CDD505-2E9C-101B-9397-08002B2CF9AE}" pid="35" name="Xa+Rv">
    <vt:lpwstr>3tRRTweCOsr+FhuN6zQ3YVil3/+EA0w7GrMvw0h8nbxwUmmvQWp1etLLm5MFx1jNKi5AgMwJ5M8EPaq9P2JLv0fgKYYvfhnxVwILuNtLNcnhJZ3d3GCqk4jP8pqWo/VqJYlhb19gcIbn7uTTjbaHGy6oZ4lcT8DF5/c1rRl0h0ST+zib6gKE2VHymu4ojeN4hFvSrJYXOc88tg0LHfU1CP6V+Xpxc4BdKC3qtX/0zZYDws60naajWu8JCNiuh0a</vt:lpwstr>
  </property>
  <property fmtid="{D5CDD505-2E9C-101B-9397-08002B2CF9AE}" pid="36" name="yu3K/">
    <vt:lpwstr>4vGdwV3lMFkkG+PEmGokVE3mbn2EUL4ZtBOrHaE328cG/XMnwVA5L7fAAWoi2EOetsQTss676q71NTlIiERiR7qdjUWr+lchMjOXRFeSniKEPlYaB0sQP7HfHjwE3dUf44LelzJnWyw5ySne+qEltBiPVK3F7bq5J6F6F1RUPFWM6m1zDCbBfRmJw19kfjgecwrMV4pPjw/zLDkVxsul/22Ssvwbbk/GUIy8ld+plS+CS4wIAKmMLcaVtsIdRqu</vt:lpwstr>
  </property>
  <property fmtid="{D5CDD505-2E9C-101B-9397-08002B2CF9AE}" pid="37" name="Z7m1Y">
    <vt:lpwstr>aSbfEAh+qItF2xfEGeKINIyBf4cDXXlxufIPGIJbUM39H/a0KnPsbcy7oE2APhjtx0tuOACmmoxm5S4L328D3fZTQUVj8HDTyvS0ZK2ran13H478dBL0+UKiXe5YcdAHYr/1sQQAA5rlh0xGs/vcjuHFvb5j5ccQC67iGke5H5QeHF7l+KUipMw45FZANaXF/z+g5klTfD0HSK9JV33FnduPLI/j3vq9WT6CK/t1wXmPQo7E3FB6Hvj+3OrHNU1</vt:lpwstr>
  </property>
  <property fmtid="{D5CDD505-2E9C-101B-9397-08002B2CF9AE}" pid="38" name="zlv8x">
    <vt:lpwstr>+VQ1gKVlSQodp4u26FSo2ZX3Kli4BZM8AxYUbAzqcaBwfkqzJleyC5owg0gXqrpKLFdteNs0G9OHTBYZpsfQdzSBxLQxbRP51orKImhgVwiOZZ+sVQupNkITmIAF8cPyB3oKq9St3CAoGrYbcRuOA6TEn2T9uEprbVbPiadObPf88Kze1b8L2r0OE+IL9inSh5FHvLn4C5w9crsxDC6vWfDR/kPgk1yD4SsK5gFyUBiZSbNRqH/f4+jKxg7q5VS</vt:lpwstr>
  </property>
  <property fmtid="{D5CDD505-2E9C-101B-9397-08002B2CF9AE}" pid="39" name="zmP5j">
    <vt:lpwstr>nvnz2niBAGpPPcsYDx5dcAsIUBEPOK9lBtVIQr7xOf2cQp9X9etyUDZA2nfo40ZMhuJyyDVqgH8lK0Kt58HXBhXP7AaBzYISme557kSOi2uN021BJLH6zFjvhqwrMwdC+v1llgfw9nkeBxgTZ73wN4kCpR8HllCvTDVTHYXE7L5vr10Q3ehnmCWpXlKtevmx841DTFqZlmpk9LXc17bWmarNwii9efpaZ9LcfZuR1a6FSuESlYDllb9jAm57xay</vt:lpwstr>
  </property>
  <property fmtid="{D5CDD505-2E9C-101B-9397-08002B2CF9AE}" pid="40" name="ZPBwn">
    <vt:lpwstr>qCJCzX0pAdG3Y9s1rQcoqFL1IqGuvORMyq8q24LbUZliSgF8kD1joidu8sHtgCRVqq5dhtHfYNlWVEx7SKGjEe1AylrvEU/PHAgTHNipamcNVl3kZwULQusS2eMdSctCEJtNJSqFrJGFOeQ9zXJeQrqaMRQLyICADt+zUg0u3Hcv2EYknRJCqiO75SqK7mfMpuG7+BdtGRV2Cgy9JC+kdV/JWrDWR1UTf9PeXZIB0F1ie5DmRwHXBx6JF8MLWJg</vt:lpwstr>
  </property>
</Properties>
</file>